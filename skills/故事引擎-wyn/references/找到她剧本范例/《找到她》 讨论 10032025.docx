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84EF6" w14:textId="7766B803" w:rsidR="0082750A" w:rsidRPr="0082750A" w:rsidRDefault="0082750A" w:rsidP="0082750A">
      <w:pPr>
        <w:autoSpaceDE w:val="0"/>
        <w:autoSpaceDN w:val="0"/>
        <w:adjustRightInd w:val="0"/>
        <w:spacing w:after="0"/>
        <w:ind w:left="360" w:right="4" w:hanging="360"/>
        <w:contextualSpacing/>
        <w:jc w:val="center"/>
        <w:rPr>
          <w:rFonts w:asciiTheme="minorEastAsia" w:hAnsiTheme="minorEastAsia" w:cs="Helvetica" w:hint="eastAsia"/>
          <w:b/>
          <w:bCs/>
        </w:rPr>
      </w:pPr>
      <w:r w:rsidRPr="0082750A">
        <w:rPr>
          <w:rFonts w:asciiTheme="minorEastAsia" w:hAnsiTheme="minorEastAsia" w:cs="Helvetica" w:hint="eastAsia"/>
          <w:b/>
          <w:bCs/>
        </w:rPr>
        <w:t>《找到她》</w:t>
      </w:r>
      <w:r>
        <w:rPr>
          <w:rFonts w:asciiTheme="minorEastAsia" w:hAnsiTheme="minorEastAsia" w:cs="Helvetica" w:hint="eastAsia"/>
          <w:b/>
          <w:bCs/>
        </w:rPr>
        <w:t>故事讨论</w:t>
      </w:r>
    </w:p>
    <w:p w14:paraId="7F7DD52E" w14:textId="77777777" w:rsidR="0082750A" w:rsidRDefault="0082750A" w:rsidP="00A6783B">
      <w:pPr>
        <w:autoSpaceDE w:val="0"/>
        <w:autoSpaceDN w:val="0"/>
        <w:adjustRightInd w:val="0"/>
        <w:spacing w:after="0"/>
        <w:ind w:left="360" w:right="4" w:hanging="360"/>
        <w:contextualSpacing/>
        <w:rPr>
          <w:rFonts w:asciiTheme="minorEastAsia" w:hAnsiTheme="minorEastAsia" w:cs="Helvetica"/>
          <w:b/>
          <w:bCs/>
          <w:u w:val="single"/>
        </w:rPr>
      </w:pPr>
    </w:p>
    <w:p w14:paraId="663A78A9" w14:textId="247A3632" w:rsidR="00A9763A" w:rsidRPr="00A4100C" w:rsidRDefault="00A9763A" w:rsidP="00A6783B">
      <w:pPr>
        <w:autoSpaceDE w:val="0"/>
        <w:autoSpaceDN w:val="0"/>
        <w:adjustRightInd w:val="0"/>
        <w:spacing w:after="0"/>
        <w:ind w:left="360" w:right="4" w:hanging="360"/>
        <w:contextualSpacing/>
        <w:rPr>
          <w:rFonts w:asciiTheme="minorEastAsia" w:hAnsiTheme="minorEastAsia" w:cs="Helvetica"/>
          <w:b/>
          <w:bCs/>
          <w:u w:val="single"/>
        </w:rPr>
      </w:pPr>
      <w:r w:rsidRPr="00A4100C">
        <w:rPr>
          <w:rFonts w:asciiTheme="minorEastAsia" w:hAnsiTheme="minorEastAsia" w:cs="Helvetica" w:hint="eastAsia"/>
          <w:b/>
          <w:bCs/>
          <w:u w:val="single"/>
        </w:rPr>
        <w:t>故事核心</w:t>
      </w:r>
    </w:p>
    <w:p w14:paraId="19C6391A" w14:textId="77777777" w:rsidR="00A9763A" w:rsidRPr="00A4100C" w:rsidRDefault="00A9763A" w:rsidP="00A6783B">
      <w:pPr>
        <w:autoSpaceDE w:val="0"/>
        <w:autoSpaceDN w:val="0"/>
        <w:adjustRightInd w:val="0"/>
        <w:spacing w:after="0"/>
        <w:ind w:left="360" w:right="4" w:hanging="360"/>
        <w:contextualSpacing/>
        <w:rPr>
          <w:rFonts w:asciiTheme="minorEastAsia" w:hAnsiTheme="minorEastAsia" w:cs="Helvetica"/>
          <w:bCs/>
          <w:u w:val="single"/>
        </w:rPr>
      </w:pPr>
    </w:p>
    <w:p w14:paraId="695E304E" w14:textId="5EBCE0EB" w:rsidR="00B3596F" w:rsidRPr="00A4100C" w:rsidRDefault="00D33592" w:rsidP="00A6783B">
      <w:pPr>
        <w:autoSpaceDE w:val="0"/>
        <w:autoSpaceDN w:val="0"/>
        <w:adjustRightInd w:val="0"/>
        <w:spacing w:after="0"/>
        <w:ind w:left="360" w:right="4" w:hanging="360"/>
        <w:contextualSpacing/>
        <w:rPr>
          <w:rFonts w:asciiTheme="minorEastAsia" w:hAnsiTheme="minorEastAsia" w:cs="Helvetica"/>
          <w:bCs/>
        </w:rPr>
      </w:pPr>
      <w:r w:rsidRPr="00A4100C">
        <w:rPr>
          <w:rFonts w:asciiTheme="minorEastAsia" w:hAnsiTheme="minorEastAsia" w:cs="Helvetica" w:hint="eastAsia"/>
          <w:bCs/>
        </w:rPr>
        <w:t>1）</w:t>
      </w:r>
      <w:r w:rsidR="00B3596F" w:rsidRPr="00A4100C">
        <w:rPr>
          <w:rFonts w:asciiTheme="minorEastAsia" w:hAnsiTheme="minorEastAsia" w:cs="Helvetica"/>
          <w:bCs/>
        </w:rPr>
        <w:t>袁茵和邓霞为什么同是数学天才？是巧合吗？她们的真正关系是什么？</w:t>
      </w:r>
    </w:p>
    <w:p w14:paraId="0F0D7D6D" w14:textId="77777777" w:rsidR="00004EB6" w:rsidRPr="00A4100C" w:rsidRDefault="00004EB6" w:rsidP="00A6783B">
      <w:pPr>
        <w:autoSpaceDE w:val="0"/>
        <w:autoSpaceDN w:val="0"/>
        <w:adjustRightInd w:val="0"/>
        <w:spacing w:after="0"/>
        <w:ind w:left="360" w:right="4" w:hanging="360"/>
        <w:contextualSpacing/>
        <w:rPr>
          <w:rFonts w:asciiTheme="minorEastAsia" w:hAnsiTheme="minorEastAsia" w:cs="Helvetica"/>
          <w:bCs/>
        </w:rPr>
      </w:pPr>
    </w:p>
    <w:p w14:paraId="5D7010A7" w14:textId="20675AA5" w:rsidR="00B3596F" w:rsidRPr="00A4100C" w:rsidRDefault="00B3596F" w:rsidP="00A6783B">
      <w:pPr>
        <w:numPr>
          <w:ilvl w:val="0"/>
          <w:numId w:val="14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因为她们两个都得到了袁爸爸的遗传</w:t>
      </w:r>
    </w:p>
    <w:p w14:paraId="66941879" w14:textId="624E970A" w:rsidR="00F0000D" w:rsidRPr="00A4100C" w:rsidRDefault="00F0000D" w:rsidP="00A6783B">
      <w:pPr>
        <w:numPr>
          <w:ilvl w:val="0"/>
          <w:numId w:val="14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 w:hint="eastAsia"/>
        </w:rPr>
        <w:t>原来</w:t>
      </w:r>
      <w:r w:rsidR="00B3596F" w:rsidRPr="00A4100C">
        <w:rPr>
          <w:rFonts w:asciiTheme="minorEastAsia" w:hAnsiTheme="minorEastAsia" w:cs="Helvetica"/>
        </w:rPr>
        <w:t>邓霞是袁爸爸</w:t>
      </w:r>
      <w:r w:rsidRPr="00A4100C">
        <w:rPr>
          <w:rFonts w:asciiTheme="minorEastAsia" w:hAnsiTheme="minorEastAsia" w:cs="Helvetica" w:hint="eastAsia"/>
        </w:rPr>
        <w:t>与</w:t>
      </w:r>
      <w:r w:rsidR="00F43584" w:rsidRPr="00A4100C">
        <w:rPr>
          <w:rFonts w:asciiTheme="minorEastAsia" w:hAnsiTheme="minorEastAsia" w:cs="Helvetica" w:hint="eastAsia"/>
        </w:rPr>
        <w:t>前妻所生的亲女儿</w:t>
      </w:r>
      <w:r w:rsidRPr="00A4100C">
        <w:rPr>
          <w:rFonts w:asciiTheme="minorEastAsia" w:hAnsiTheme="minorEastAsia" w:cs="Helvetica" w:hint="eastAsia"/>
        </w:rPr>
        <w:t>，袁茵是</w:t>
      </w:r>
      <w:r w:rsidRPr="00A4100C">
        <w:rPr>
          <w:rFonts w:asciiTheme="minorEastAsia" w:hAnsiTheme="minorEastAsia" w:cs="Helvetica"/>
        </w:rPr>
        <w:t>袁爸爸</w:t>
      </w:r>
      <w:r w:rsidR="0082750A">
        <w:rPr>
          <w:rFonts w:asciiTheme="minorEastAsia" w:hAnsiTheme="minorEastAsia" w:cs="Helvetica" w:hint="eastAsia"/>
        </w:rPr>
        <w:t>出轨后</w:t>
      </w:r>
      <w:r w:rsidRPr="00A4100C">
        <w:rPr>
          <w:rFonts w:asciiTheme="minorEastAsia" w:hAnsiTheme="minorEastAsia" w:cs="Helvetica" w:hint="eastAsia"/>
        </w:rPr>
        <w:t>再婚后的女儿</w:t>
      </w:r>
    </w:p>
    <w:p w14:paraId="218A4A68" w14:textId="18CFA35C" w:rsidR="00B3596F" w:rsidRPr="00A4100C" w:rsidRDefault="00B3596F" w:rsidP="00A6783B">
      <w:pPr>
        <w:numPr>
          <w:ilvl w:val="0"/>
          <w:numId w:val="14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 w:hint="eastAsia"/>
        </w:rPr>
      </w:pPr>
      <w:r w:rsidRPr="00A4100C">
        <w:rPr>
          <w:rFonts w:asciiTheme="minorEastAsia" w:hAnsiTheme="minorEastAsia" w:cs="Helvetica"/>
        </w:rPr>
        <w:t>邓霞孩童时爸爸</w:t>
      </w:r>
      <w:r w:rsidR="0082750A">
        <w:rPr>
          <w:rFonts w:asciiTheme="minorEastAsia" w:hAnsiTheme="minorEastAsia" w:cs="Helvetica" w:hint="eastAsia"/>
        </w:rPr>
        <w:t>抛弃家庭与别人组织</w:t>
      </w:r>
      <w:r w:rsidRPr="00A4100C">
        <w:rPr>
          <w:rFonts w:asciiTheme="minorEastAsia" w:hAnsiTheme="minorEastAsia" w:cs="Helvetica"/>
        </w:rPr>
        <w:t>家庭，她还曾经</w:t>
      </w:r>
      <w:r w:rsidR="00BA307D" w:rsidRPr="00A4100C">
        <w:rPr>
          <w:rFonts w:asciiTheme="minorEastAsia" w:hAnsiTheme="minorEastAsia" w:cs="Helvetica"/>
        </w:rPr>
        <w:t>偷偷</w:t>
      </w:r>
      <w:r w:rsidRPr="00A4100C">
        <w:rPr>
          <w:rFonts w:asciiTheme="minorEastAsia" w:hAnsiTheme="minorEastAsia" w:cs="Helvetica"/>
        </w:rPr>
        <w:t>跟踪过爸爸，远远偷看爸爸一家在游乐场玩耍</w:t>
      </w:r>
      <w:r w:rsidR="00E55166" w:rsidRPr="00A4100C">
        <w:rPr>
          <w:rFonts w:asciiTheme="minorEastAsia" w:hAnsiTheme="minorEastAsia" w:cs="Helvetica" w:hint="eastAsia"/>
        </w:rPr>
        <w:t>，看到被爱包围的袁茵</w:t>
      </w:r>
      <w:r w:rsidR="0082750A">
        <w:rPr>
          <w:rFonts w:asciiTheme="minorEastAsia" w:hAnsiTheme="minorEastAsia" w:cs="Helvetica" w:hint="eastAsia"/>
        </w:rPr>
        <w:t>萌生恨意</w:t>
      </w:r>
    </w:p>
    <w:p w14:paraId="5155434F" w14:textId="2BCFB271" w:rsidR="00B3596F" w:rsidRPr="00A4100C" w:rsidRDefault="00E02775" w:rsidP="00A6783B">
      <w:pPr>
        <w:numPr>
          <w:ilvl w:val="0"/>
          <w:numId w:val="14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 w:hint="eastAsia"/>
        </w:rPr>
        <w:t>另外，</w:t>
      </w:r>
      <w:r w:rsidR="00B3596F" w:rsidRPr="00A4100C">
        <w:rPr>
          <w:rFonts w:asciiTheme="minorEastAsia" w:hAnsiTheme="minorEastAsia" w:cs="Helvetica"/>
        </w:rPr>
        <w:t>袁茵</w:t>
      </w:r>
      <w:r w:rsidR="001E3DB7" w:rsidRPr="00A4100C">
        <w:rPr>
          <w:rFonts w:asciiTheme="minorEastAsia" w:hAnsiTheme="minorEastAsia" w:cs="Helvetica" w:hint="eastAsia"/>
        </w:rPr>
        <w:t>却</w:t>
      </w:r>
      <w:r w:rsidR="00B3596F" w:rsidRPr="00A4100C">
        <w:rPr>
          <w:rFonts w:asciiTheme="minorEastAsia" w:hAnsiTheme="minorEastAsia" w:cs="Helvetica"/>
        </w:rPr>
        <w:t>从来不知道</w:t>
      </w:r>
      <w:r w:rsidR="0063294C" w:rsidRPr="00A4100C">
        <w:rPr>
          <w:rFonts w:asciiTheme="minorEastAsia" w:hAnsiTheme="minorEastAsia" w:cs="Helvetica" w:hint="eastAsia"/>
        </w:rPr>
        <w:t>自己</w:t>
      </w:r>
      <w:r w:rsidR="00BA1A01" w:rsidRPr="00A4100C">
        <w:rPr>
          <w:rFonts w:asciiTheme="minorEastAsia" w:hAnsiTheme="minorEastAsia" w:cs="Helvetica" w:hint="eastAsia"/>
        </w:rPr>
        <w:t>有</w:t>
      </w:r>
      <w:r w:rsidR="000D5C70" w:rsidRPr="00A4100C">
        <w:rPr>
          <w:rFonts w:asciiTheme="minorEastAsia" w:hAnsiTheme="minorEastAsia" w:cs="Helvetica" w:hint="eastAsia"/>
        </w:rPr>
        <w:t>一</w:t>
      </w:r>
      <w:r w:rsidR="00B3596F" w:rsidRPr="00A4100C">
        <w:rPr>
          <w:rFonts w:asciiTheme="minorEastAsia" w:hAnsiTheme="minorEastAsia" w:cs="Helvetica"/>
        </w:rPr>
        <w:t>个年纪相仿的的</w:t>
      </w:r>
      <w:r w:rsidR="00F43584" w:rsidRPr="00A4100C">
        <w:rPr>
          <w:rFonts w:asciiTheme="minorEastAsia" w:hAnsiTheme="minorEastAsia" w:cs="Helvetica" w:hint="eastAsia"/>
        </w:rPr>
        <w:t>姐姐</w:t>
      </w:r>
      <w:r w:rsidR="00A32D81" w:rsidRPr="00A4100C">
        <w:rPr>
          <w:rFonts w:asciiTheme="minorEastAsia" w:hAnsiTheme="minorEastAsia" w:cs="Helvetica" w:hint="eastAsia"/>
        </w:rPr>
        <w:t>。</w:t>
      </w:r>
      <w:r w:rsidR="00B3596F" w:rsidRPr="00A4100C">
        <w:rPr>
          <w:rFonts w:asciiTheme="minorEastAsia" w:hAnsiTheme="minorEastAsia" w:cs="Helvetica"/>
        </w:rPr>
        <w:t>直到她追查邓霞的过去</w:t>
      </w:r>
      <w:r w:rsidR="00E55166" w:rsidRPr="00A4100C">
        <w:rPr>
          <w:rFonts w:asciiTheme="minorEastAsia" w:hAnsiTheme="minorEastAsia" w:cs="Helvetica" w:hint="eastAsia"/>
        </w:rPr>
        <w:t>时，</w:t>
      </w:r>
      <w:r w:rsidR="00A32D81" w:rsidRPr="00A4100C">
        <w:rPr>
          <w:rFonts w:asciiTheme="minorEastAsia" w:hAnsiTheme="minorEastAsia" w:cs="Helvetica" w:hint="eastAsia"/>
        </w:rPr>
        <w:t>袁</w:t>
      </w:r>
      <w:r w:rsidR="00A32D81" w:rsidRPr="00A4100C">
        <w:rPr>
          <w:rFonts w:asciiTheme="minorEastAsia" w:hAnsiTheme="minorEastAsia" w:cs="Helvetica"/>
        </w:rPr>
        <w:t>茵</w:t>
      </w:r>
      <w:r w:rsidR="00B3596F" w:rsidRPr="00A4100C">
        <w:rPr>
          <w:rFonts w:asciiTheme="minorEastAsia" w:hAnsiTheme="minorEastAsia" w:cs="Helvetica"/>
        </w:rPr>
        <w:t>才猛然发</w:t>
      </w:r>
      <w:r w:rsidR="004B17A4" w:rsidRPr="00A4100C">
        <w:rPr>
          <w:rFonts w:asciiTheme="minorEastAsia" w:hAnsiTheme="minorEastAsia" w:cs="Helvetica" w:hint="eastAsia"/>
        </w:rPr>
        <w:t>现</w:t>
      </w:r>
      <w:r w:rsidR="00B3596F" w:rsidRPr="00A4100C">
        <w:rPr>
          <w:rFonts w:asciiTheme="minorEastAsia" w:hAnsiTheme="minorEastAsia" w:cs="Helvetica"/>
        </w:rPr>
        <w:t>这个秘密</w:t>
      </w:r>
    </w:p>
    <w:p w14:paraId="6CDC71CE" w14:textId="77777777" w:rsidR="00942DA9" w:rsidRPr="00A4100C" w:rsidRDefault="00942DA9" w:rsidP="00A6783B">
      <w:p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</w:p>
    <w:p w14:paraId="54323B07" w14:textId="13918136" w:rsidR="00B3596F" w:rsidRPr="00A4100C" w:rsidRDefault="00D33592" w:rsidP="00A6783B">
      <w:pPr>
        <w:autoSpaceDE w:val="0"/>
        <w:autoSpaceDN w:val="0"/>
        <w:adjustRightInd w:val="0"/>
        <w:spacing w:after="0"/>
        <w:ind w:left="357"/>
        <w:contextualSpacing/>
        <w:rPr>
          <w:rFonts w:asciiTheme="minorEastAsia" w:hAnsiTheme="minorEastAsia" w:cs="Helvetica"/>
          <w:bCs/>
        </w:rPr>
      </w:pPr>
      <w:r w:rsidRPr="00A4100C">
        <w:rPr>
          <w:rFonts w:asciiTheme="minorEastAsia" w:hAnsiTheme="minorEastAsia" w:cs="Helvetica" w:hint="eastAsia"/>
          <w:bCs/>
        </w:rPr>
        <w:t>2）</w:t>
      </w:r>
      <w:r w:rsidR="00B3596F" w:rsidRPr="00A4100C">
        <w:rPr>
          <w:rFonts w:asciiTheme="minorEastAsia" w:hAnsiTheme="minorEastAsia" w:cs="Helvetica"/>
          <w:bCs/>
        </w:rPr>
        <w:t>为什么邓霞要记恨袁茵？</w:t>
      </w:r>
      <w:r w:rsidR="00F73A47" w:rsidRPr="00A4100C">
        <w:rPr>
          <w:rFonts w:asciiTheme="minorEastAsia" w:hAnsiTheme="minorEastAsia" w:cs="Helvetica" w:hint="eastAsia"/>
          <w:bCs/>
        </w:rPr>
        <w:t>（</w:t>
      </w:r>
      <w:r w:rsidR="00F73A47" w:rsidRPr="00A4100C">
        <w:rPr>
          <w:rFonts w:asciiTheme="minorEastAsia" w:hAnsiTheme="minorEastAsia" w:cs="Helvetica"/>
        </w:rPr>
        <w:t>可恨之人必有可悲之苦</w:t>
      </w:r>
      <w:r w:rsidR="00F73A47" w:rsidRPr="00A4100C">
        <w:rPr>
          <w:rFonts w:asciiTheme="minorEastAsia" w:hAnsiTheme="minorEastAsia" w:cs="Helvetica" w:hint="eastAsia"/>
          <w:bCs/>
        </w:rPr>
        <w:t>）</w:t>
      </w:r>
    </w:p>
    <w:p w14:paraId="5016BA73" w14:textId="77777777" w:rsidR="00004EB6" w:rsidRPr="00A4100C" w:rsidRDefault="00004EB6" w:rsidP="00A6783B">
      <w:pPr>
        <w:autoSpaceDE w:val="0"/>
        <w:autoSpaceDN w:val="0"/>
        <w:adjustRightInd w:val="0"/>
        <w:spacing w:after="0"/>
        <w:ind w:left="357"/>
        <w:contextualSpacing/>
        <w:rPr>
          <w:rFonts w:asciiTheme="minorEastAsia" w:hAnsiTheme="minorEastAsia" w:cs="Helvetica"/>
        </w:rPr>
      </w:pPr>
    </w:p>
    <w:p w14:paraId="260F5E13" w14:textId="405EC215" w:rsidR="00B3596F" w:rsidRPr="00A4100C" w:rsidRDefault="00B3596F" w:rsidP="00A6783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因为邓霞是</w:t>
      </w:r>
      <w:r w:rsidR="0045283C" w:rsidRPr="00A4100C">
        <w:rPr>
          <w:rFonts w:asciiTheme="minorEastAsia" w:hAnsiTheme="minorEastAsia" w:cs="Helvetica" w:hint="eastAsia"/>
        </w:rPr>
        <w:t>被抛弃</w:t>
      </w:r>
      <w:r w:rsidRPr="00A4100C">
        <w:rPr>
          <w:rFonts w:asciiTheme="minorEastAsia" w:hAnsiTheme="minorEastAsia" w:cs="Helvetica"/>
        </w:rPr>
        <w:t>的那个</w:t>
      </w:r>
    </w:p>
    <w:p w14:paraId="3698D346" w14:textId="20EF8CCC" w:rsidR="00B3596F" w:rsidRPr="00A4100C" w:rsidRDefault="00B3596F" w:rsidP="00A6783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万达宗把袁爸爸杀害</w:t>
      </w:r>
      <w:bookmarkStart w:id="0" w:name="_GoBack"/>
      <w:bookmarkEnd w:id="0"/>
      <w:r w:rsidR="0082750A">
        <w:rPr>
          <w:rFonts w:asciiTheme="minorEastAsia" w:hAnsiTheme="minorEastAsia" w:cs="Helvetica" w:hint="eastAsia"/>
        </w:rPr>
        <w:t>影响</w:t>
      </w:r>
      <w:r w:rsidRPr="00A4100C">
        <w:rPr>
          <w:rFonts w:asciiTheme="minorEastAsia" w:hAnsiTheme="minorEastAsia" w:cs="Helvetica"/>
        </w:rPr>
        <w:t>了两个家庭，袁茵和邓霞走上不同的人生和心路历程</w:t>
      </w:r>
    </w:p>
    <w:p w14:paraId="1FEDEC23" w14:textId="74D500FE" w:rsidR="00B3596F" w:rsidRPr="00A4100C" w:rsidRDefault="00B3596F" w:rsidP="00A6783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袁爸爸死后袁茵因为袁妈妈和她后父</w:t>
      </w:r>
      <w:r w:rsidR="002A0C3B">
        <w:rPr>
          <w:rFonts w:asciiTheme="minorEastAsia" w:hAnsiTheme="minorEastAsia" w:cs="Helvetica" w:hint="eastAsia"/>
        </w:rPr>
        <w:t>（</w:t>
      </w:r>
      <w:r w:rsidR="002A0C3B" w:rsidRPr="00A4100C">
        <w:rPr>
          <w:rFonts w:asciiTheme="minorEastAsia" w:hAnsiTheme="minorEastAsia" w:cs="Helvetica"/>
        </w:rPr>
        <w:t>袁</w:t>
      </w:r>
      <w:r w:rsidR="002A0C3B">
        <w:rPr>
          <w:rFonts w:asciiTheme="minorEastAsia" w:hAnsiTheme="minorEastAsia" w:cs="Helvetica" w:hint="eastAsia"/>
        </w:rPr>
        <w:t>妈妈后来改嫁富商）</w:t>
      </w:r>
      <w:r w:rsidRPr="00A4100C">
        <w:rPr>
          <w:rFonts w:asciiTheme="minorEastAsia" w:hAnsiTheme="minorEastAsia" w:cs="Helvetica"/>
        </w:rPr>
        <w:t>的悉心栽培下，袁茵走上幸福而光明的人生</w:t>
      </w:r>
    </w:p>
    <w:p w14:paraId="0588CE0A" w14:textId="4FDC89A6" w:rsidR="00B3596F" w:rsidRPr="00A4100C" w:rsidRDefault="00B3596F" w:rsidP="00A6783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相反，袁爸爸死后，</w:t>
      </w:r>
      <w:r w:rsidR="0045283C" w:rsidRPr="00A4100C">
        <w:rPr>
          <w:rFonts w:asciiTheme="minorEastAsia" w:hAnsiTheme="minorEastAsia" w:cs="Helvetica" w:hint="eastAsia"/>
        </w:rPr>
        <w:t>邓妈妈的赡养费中断，</w:t>
      </w:r>
      <w:r w:rsidRPr="00A4100C">
        <w:rPr>
          <w:rFonts w:asciiTheme="minorEastAsia" w:hAnsiTheme="minorEastAsia" w:cs="Helvetica"/>
        </w:rPr>
        <w:t>忧郁成病，把自己的不幸怪罪于邓霞，对她各种虐待，然后邓妈妈欲先把邓霞毒死再自杀，结果邓妈妈死了，邓霞活下来，导致邓霞的价值观扭曲而走上黑暗之路</w:t>
      </w:r>
    </w:p>
    <w:p w14:paraId="153449E2" w14:textId="27B3A7CD" w:rsidR="00B3596F" w:rsidRPr="00A4100C" w:rsidRDefault="00B3596F" w:rsidP="006D4602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  <w:bCs/>
        </w:rPr>
      </w:pPr>
      <w:r w:rsidRPr="00A4100C">
        <w:rPr>
          <w:rFonts w:asciiTheme="minorEastAsia" w:hAnsiTheme="minorEastAsia" w:cs="Helvetica"/>
        </w:rPr>
        <w:t>长大后，邓霞一方面立誓要向万达宗复仇，另一方面她要夺回在袁茵身上应该是属于她的一切。所以，邓霞才会从一开始就施计主动接近袁茵，抢走她的男友，把复仇的罪行嫁祸给袁茵，一石二鸟，以泄多年来不幸人生之愤</w:t>
      </w:r>
    </w:p>
    <w:p w14:paraId="3239288F" w14:textId="369FED5E" w:rsidR="00E64F1F" w:rsidRPr="00A4100C" w:rsidRDefault="00E64F1F" w:rsidP="006D4602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  <w:bCs/>
        </w:rPr>
      </w:pPr>
      <w:r w:rsidRPr="00A4100C">
        <w:rPr>
          <w:rFonts w:asciiTheme="minorEastAsia" w:hAnsiTheme="minorEastAsia" w:cs="Helvetica" w:hint="eastAsia"/>
          <w:bCs/>
        </w:rPr>
        <w:t>后来</w:t>
      </w:r>
      <w:r w:rsidR="00CE6817" w:rsidRPr="00A4100C">
        <w:rPr>
          <w:rFonts w:asciiTheme="minorEastAsia" w:hAnsiTheme="minorEastAsia" w:cs="Helvetica" w:hint="eastAsia"/>
          <w:bCs/>
        </w:rPr>
        <w:t>经历死里逃生和韦家爷孙的</w:t>
      </w:r>
      <w:r w:rsidR="00C5405E" w:rsidRPr="00A4100C">
        <w:rPr>
          <w:rFonts w:asciiTheme="minorEastAsia" w:hAnsiTheme="minorEastAsia" w:cs="Helvetica" w:hint="eastAsia"/>
          <w:bCs/>
        </w:rPr>
        <w:t>感染</w:t>
      </w:r>
      <w:r w:rsidR="00CE6817" w:rsidRPr="00A4100C">
        <w:rPr>
          <w:rFonts w:asciiTheme="minorEastAsia" w:hAnsiTheme="minorEastAsia" w:cs="Helvetica" w:hint="eastAsia"/>
          <w:bCs/>
        </w:rPr>
        <w:t>下，</w:t>
      </w:r>
      <w:r w:rsidR="00CE6817" w:rsidRPr="00A4100C">
        <w:rPr>
          <w:rFonts w:asciiTheme="minorEastAsia" w:hAnsiTheme="minorEastAsia" w:cs="Helvetica"/>
        </w:rPr>
        <w:t>邓霞</w:t>
      </w:r>
      <w:r w:rsidR="00CE6817" w:rsidRPr="00A4100C">
        <w:rPr>
          <w:rFonts w:asciiTheme="minorEastAsia" w:hAnsiTheme="minorEastAsia" w:cs="Helvetica" w:hint="eastAsia"/>
        </w:rPr>
        <w:t>渐渐改变了</w:t>
      </w:r>
    </w:p>
    <w:p w14:paraId="5D0396EE" w14:textId="1A7D66CB" w:rsidR="00004EB6" w:rsidRPr="00A4100C" w:rsidRDefault="00004EB6" w:rsidP="00A6783B">
      <w:p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  <w:b/>
          <w:bCs/>
        </w:rPr>
      </w:pPr>
    </w:p>
    <w:p w14:paraId="57DD3709" w14:textId="77777777" w:rsidR="00AD4249" w:rsidRPr="00A4100C" w:rsidRDefault="00AD4249" w:rsidP="00A6783B">
      <w:p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  <w:b/>
          <w:bCs/>
        </w:rPr>
      </w:pPr>
    </w:p>
    <w:p w14:paraId="1AAB8745" w14:textId="7071815A" w:rsidR="00B3596F" w:rsidRPr="00A4100C" w:rsidRDefault="00B3596F" w:rsidP="00A6783B">
      <w:pPr>
        <w:autoSpaceDE w:val="0"/>
        <w:autoSpaceDN w:val="0"/>
        <w:adjustRightInd w:val="0"/>
        <w:spacing w:after="0"/>
        <w:ind w:left="357" w:right="4"/>
        <w:contextualSpacing/>
        <w:rPr>
          <w:rFonts w:asciiTheme="minorEastAsia" w:hAnsiTheme="minorEastAsia" w:cs="Helvetica"/>
          <w:b/>
          <w:bCs/>
        </w:rPr>
      </w:pPr>
      <w:r w:rsidRPr="00A4100C">
        <w:rPr>
          <w:rFonts w:asciiTheme="minorEastAsia" w:hAnsiTheme="minorEastAsia" w:cs="Helvetica"/>
          <w:b/>
          <w:bCs/>
          <w:u w:val="single"/>
        </w:rPr>
        <w:t>故事推演</w:t>
      </w:r>
    </w:p>
    <w:p w14:paraId="41711B63" w14:textId="77777777" w:rsidR="00B3596F" w:rsidRPr="00A4100C" w:rsidRDefault="00B3596F" w:rsidP="00A6783B">
      <w:p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</w:p>
    <w:p w14:paraId="2B347D15" w14:textId="1CFF4A47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袁茵和邓霞在英国剑桥大学的时期在同学眼中是影形不离的好闺蜜</w:t>
      </w:r>
    </w:p>
    <w:p w14:paraId="17AF597C" w14:textId="1AD45E82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其实一切都是邓霞的计划</w:t>
      </w:r>
    </w:p>
    <w:p w14:paraId="3D08AF22" w14:textId="63ABCA3D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他们同时遇到白牧，而白牧和袁茵的相恋在先，邓霞却暗中跟白牧发展地下情</w:t>
      </w:r>
    </w:p>
    <w:p w14:paraId="113370F7" w14:textId="5825547B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后来因一连串的事情，袁茵和邓霞分道扬镳</w:t>
      </w:r>
    </w:p>
    <w:p w14:paraId="7D815D63" w14:textId="7BE2E619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lastRenderedPageBreak/>
        <w:t>邓霞毕业后失踪，袁茵四处流浪</w:t>
      </w:r>
    </w:p>
    <w:p w14:paraId="66E89EDE" w14:textId="10C511B2" w:rsidR="00B3596F" w:rsidRPr="00A4100C" w:rsidRDefault="00A02532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>
        <w:rPr>
          <w:rFonts w:asciiTheme="minorEastAsia" w:hAnsiTheme="minorEastAsia" w:cs="Helvetica" w:hint="eastAsia"/>
        </w:rPr>
        <w:t>两</w:t>
      </w:r>
      <w:r w:rsidR="00B3596F" w:rsidRPr="00A4100C">
        <w:rPr>
          <w:rFonts w:asciiTheme="minorEastAsia" w:hAnsiTheme="minorEastAsia" w:cs="Helvetica"/>
        </w:rPr>
        <w:t>年后，回国的袁茵收到邓霞的求救</w:t>
      </w:r>
    </w:p>
    <w:p w14:paraId="052386E4" w14:textId="2DF406F0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袁茵设法寻找邓霞，却不知道这也是邓霞的设局</w:t>
      </w:r>
    </w:p>
    <w:p w14:paraId="3EFA7CF2" w14:textId="62393774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在寻找邓霞的过程中袁茵被牵连与50亿的加密货币失窃案</w:t>
      </w:r>
      <w:r w:rsidRPr="00A4100C">
        <w:rPr>
          <w:rFonts w:asciiTheme="minorEastAsia" w:hAnsiTheme="minorEastAsia" w:cs="Helvetica" w:hint="eastAsia"/>
        </w:rPr>
        <w:t>有</w:t>
      </w:r>
      <w:r w:rsidRPr="00A4100C">
        <w:rPr>
          <w:rFonts w:asciiTheme="minorEastAsia" w:hAnsiTheme="minorEastAsia" w:cs="Helvetica"/>
        </w:rPr>
        <w:t>关</w:t>
      </w:r>
    </w:p>
    <w:p w14:paraId="2A981885" w14:textId="13004BEE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所有罪证都指向袁茵，让她被黑白追捕四处逃亡</w:t>
      </w:r>
    </w:p>
    <w:p w14:paraId="27F18088" w14:textId="70C3378E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而传来邓霞的死讯更直指袁茵是凶手，连她最信任的白牧都怀疑她</w:t>
      </w:r>
    </w:p>
    <w:p w14:paraId="76DCAF8E" w14:textId="60D8D578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但袁茵深信邓霞还在生，而唯一洗脱清白的办法就是要找到邓霞</w:t>
      </w:r>
    </w:p>
    <w:p w14:paraId="0B47C5BD" w14:textId="211F569F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随着邓霞的过去慢慢被揭露，袁茵却一步步又掉进邓霞设的更深层的局中</w:t>
      </w:r>
    </w:p>
    <w:p w14:paraId="5B798D8B" w14:textId="621D9DB5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邓霞的目的是要为自己的父母之死报仇：首先盗走DGCX的50亿，然后用这笔钱来把整个万林集团搞垮，再把一切嫁祸给袁茵</w:t>
      </w:r>
    </w:p>
    <w:p w14:paraId="6137FBF0" w14:textId="2C6F67C9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但邓霞在被韦耀武韦和宝宝爷孙救起后一起生活的日子里，发现了人性的美好，她慢慢“袁茵化”了，觉得报仇不再重要</w:t>
      </w:r>
    </w:p>
    <w:p w14:paraId="3BC91C5A" w14:textId="230A6701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反而袁茵在追查邓霞的过程里“邓霞化”了，可能是自己对邓霞的愧疚，</w:t>
      </w:r>
      <w:r w:rsidR="00D74978">
        <w:rPr>
          <w:rFonts w:asciiTheme="minorEastAsia" w:hAnsiTheme="minorEastAsia" w:cs="Helvetica" w:hint="eastAsia"/>
        </w:rPr>
        <w:t>也</w:t>
      </w:r>
      <w:r w:rsidR="00BB6557">
        <w:rPr>
          <w:rFonts w:asciiTheme="minorEastAsia" w:hAnsiTheme="minorEastAsia" w:cs="Helvetica" w:hint="eastAsia"/>
        </w:rPr>
        <w:t>萌生</w:t>
      </w:r>
      <w:r w:rsidR="00D74978">
        <w:rPr>
          <w:rFonts w:asciiTheme="minorEastAsia" w:hAnsiTheme="minorEastAsia" w:cs="Helvetica" w:hint="eastAsia"/>
        </w:rPr>
        <w:t>对</w:t>
      </w:r>
      <w:r w:rsidR="00D74978" w:rsidRPr="00A4100C">
        <w:rPr>
          <w:rFonts w:asciiTheme="minorEastAsia" w:hAnsiTheme="minorEastAsia" w:cs="Helvetica"/>
        </w:rPr>
        <w:t>万达宗</w:t>
      </w:r>
      <w:r w:rsidR="00D74978">
        <w:rPr>
          <w:rFonts w:asciiTheme="minorEastAsia" w:hAnsiTheme="minorEastAsia" w:cs="Helvetica" w:hint="eastAsia"/>
        </w:rPr>
        <w:t>的仇恨，</w:t>
      </w:r>
      <w:r w:rsidRPr="00A4100C">
        <w:rPr>
          <w:rFonts w:asciiTheme="minorEastAsia" w:hAnsiTheme="minorEastAsia" w:cs="Helvetica" w:hint="eastAsia"/>
        </w:rPr>
        <w:t>她</w:t>
      </w:r>
      <w:r w:rsidRPr="00A4100C">
        <w:rPr>
          <w:rFonts w:asciiTheme="minorEastAsia" w:hAnsiTheme="minorEastAsia" w:cs="Helvetica"/>
        </w:rPr>
        <w:t>推算着邓霞的思路，然后继续执行复仇计划</w:t>
      </w:r>
    </w:p>
    <w:p w14:paraId="2D516D55" w14:textId="3F99663D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邓霞的大仇被假装邓霞的袁茵完成，而假装袁茵的邓霞在被爱的包围下觉悟了</w:t>
      </w:r>
    </w:p>
    <w:p w14:paraId="27DC180B" w14:textId="31F4F722" w:rsidR="00B3596F" w:rsidRPr="00A4100C" w:rsidRDefault="00B3596F" w:rsidP="00A678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最终万林集团因做假账被查封，股价重挫被停牌，万达宗被控教唆谋</w:t>
      </w:r>
      <w:r w:rsidRPr="00A4100C">
        <w:rPr>
          <w:rFonts w:asciiTheme="minorEastAsia" w:hAnsiTheme="minorEastAsia" w:cs="Microsoft JhengHei" w:hint="eastAsia"/>
        </w:rPr>
        <w:t>杀</w:t>
      </w:r>
      <w:r w:rsidRPr="00A4100C">
        <w:rPr>
          <w:rFonts w:asciiTheme="minorEastAsia" w:hAnsiTheme="minorEastAsia" w:cs="Helvetica"/>
        </w:rPr>
        <w:t>罪成，邓霞</w:t>
      </w:r>
      <w:r w:rsidR="00E0061F">
        <w:rPr>
          <w:rFonts w:asciiTheme="minorEastAsia" w:hAnsiTheme="minorEastAsia" w:cs="Helvetica" w:hint="eastAsia"/>
        </w:rPr>
        <w:t>一人承担所有罪责</w:t>
      </w:r>
      <w:r w:rsidRPr="00A4100C">
        <w:rPr>
          <w:rFonts w:asciiTheme="minorEastAsia" w:hAnsiTheme="minorEastAsia" w:cs="Helvetica" w:hint="eastAsia"/>
        </w:rPr>
        <w:t>自</w:t>
      </w:r>
      <w:r w:rsidRPr="00A4100C">
        <w:rPr>
          <w:rFonts w:asciiTheme="minorEastAsia" w:hAnsiTheme="minorEastAsia" w:cs="Helvetica"/>
        </w:rPr>
        <w:t>首，袁茵也因内疚而决定把公益学校好好经营</w:t>
      </w:r>
    </w:p>
    <w:p w14:paraId="444E26E5" w14:textId="6DC205BF" w:rsidR="00B3596F" w:rsidRPr="00A4100C" w:rsidRDefault="00B3596F" w:rsidP="00A6783B">
      <w:p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</w:p>
    <w:p w14:paraId="47634FB2" w14:textId="77777777" w:rsidR="00004EB6" w:rsidRPr="00A4100C" w:rsidRDefault="00004EB6" w:rsidP="00A6783B">
      <w:p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</w:p>
    <w:p w14:paraId="0536EA20" w14:textId="786CA243" w:rsidR="00B3596F" w:rsidRPr="00A4100C" w:rsidRDefault="00B3596F" w:rsidP="00A6783B">
      <w:pPr>
        <w:autoSpaceDE w:val="0"/>
        <w:autoSpaceDN w:val="0"/>
        <w:adjustRightInd w:val="0"/>
        <w:spacing w:after="0"/>
        <w:ind w:left="357" w:right="4"/>
        <w:contextualSpacing/>
        <w:rPr>
          <w:rFonts w:asciiTheme="minorEastAsia" w:hAnsiTheme="minorEastAsia" w:cs="Helvetica"/>
          <w:b/>
          <w:bCs/>
          <w:u w:val="single"/>
        </w:rPr>
      </w:pPr>
      <w:r w:rsidRPr="00A4100C">
        <w:rPr>
          <w:rFonts w:asciiTheme="minorEastAsia" w:hAnsiTheme="minorEastAsia" w:cs="Helvetica"/>
          <w:b/>
          <w:bCs/>
          <w:u w:val="single"/>
        </w:rPr>
        <w:t>人物</w:t>
      </w:r>
    </w:p>
    <w:p w14:paraId="3E7BD321" w14:textId="77777777" w:rsidR="000308E0" w:rsidRPr="00A4100C" w:rsidRDefault="000308E0" w:rsidP="00A6783B">
      <w:p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  <w:b/>
          <w:bCs/>
          <w:u w:val="single"/>
        </w:rPr>
      </w:pPr>
    </w:p>
    <w:p w14:paraId="628333E8" w14:textId="77777777" w:rsidR="00DA143A" w:rsidRPr="00A4100C" w:rsidRDefault="00B3596F" w:rsidP="00A6783B">
      <w:pPr>
        <w:autoSpaceDE w:val="0"/>
        <w:autoSpaceDN w:val="0"/>
        <w:adjustRightInd w:val="0"/>
        <w:spacing w:after="0"/>
        <w:ind w:left="357"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两个数学天才的女生，血脉相连，因为成长经历的不一样，结果两走极端：一个理智</w:t>
      </w:r>
    </w:p>
    <w:p w14:paraId="58A34BFF" w14:textId="24C92020" w:rsidR="001D46DB" w:rsidRPr="00A4100C" w:rsidRDefault="00DA143A" w:rsidP="00A6783B">
      <w:pPr>
        <w:autoSpaceDE w:val="0"/>
        <w:autoSpaceDN w:val="0"/>
        <w:adjustRightInd w:val="0"/>
        <w:spacing w:after="0"/>
        <w:ind w:left="357"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 w:hint="eastAsia"/>
        </w:rPr>
        <w:t>浪</w:t>
      </w:r>
      <w:r w:rsidR="00B3596F" w:rsidRPr="00A4100C">
        <w:rPr>
          <w:rFonts w:asciiTheme="minorEastAsia" w:hAnsiTheme="minorEastAsia" w:cs="Helvetica"/>
        </w:rPr>
        <w:t>漫，一个疯狂偏执</w:t>
      </w:r>
    </w:p>
    <w:p w14:paraId="043647FC" w14:textId="77777777" w:rsidR="00B91F21" w:rsidRPr="00A4100C" w:rsidRDefault="00B91F21" w:rsidP="00A6783B">
      <w:p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</w:p>
    <w:p w14:paraId="3E606BCD" w14:textId="4EB5DFA8" w:rsidR="00B3596F" w:rsidRPr="00A4100C" w:rsidRDefault="00B3596F" w:rsidP="00A6783B">
      <w:pPr>
        <w:autoSpaceDE w:val="0"/>
        <w:autoSpaceDN w:val="0"/>
        <w:adjustRightInd w:val="0"/>
        <w:spacing w:after="0"/>
        <w:ind w:left="357"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1）袁茵 - 理智浪漫</w:t>
      </w:r>
      <w:r w:rsidR="003544CF" w:rsidRPr="00A4100C">
        <w:rPr>
          <w:rFonts w:asciiTheme="minorEastAsia" w:hAnsiTheme="minorEastAsia" w:cs="Helvetica" w:hint="eastAsia"/>
        </w:rPr>
        <w:t>（</w:t>
      </w:r>
      <w:r w:rsidR="003D7805" w:rsidRPr="00A4100C">
        <w:rPr>
          <w:rFonts w:asciiTheme="minorEastAsia" w:hAnsiTheme="minorEastAsia" w:cs="Helvetica" w:hint="eastAsia"/>
        </w:rPr>
        <w:t>代表</w:t>
      </w:r>
      <w:r w:rsidRPr="00A4100C">
        <w:rPr>
          <w:rFonts w:asciiTheme="minorEastAsia" w:hAnsiTheme="minorEastAsia" w:cs="Helvetica"/>
        </w:rPr>
        <w:t>和谐</w:t>
      </w:r>
      <w:r w:rsidR="003544CF" w:rsidRPr="00A4100C">
        <w:rPr>
          <w:rFonts w:asciiTheme="minorEastAsia" w:hAnsiTheme="minorEastAsia" w:cs="Helvetica" w:hint="eastAsia"/>
        </w:rPr>
        <w:t>）</w:t>
      </w:r>
    </w:p>
    <w:p w14:paraId="14145F08" w14:textId="15DE38CE" w:rsidR="00B3596F" w:rsidRPr="00A4100C" w:rsidRDefault="00B3596F" w:rsidP="00A6783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信念：她看到的是对称、美感、宇宙的秩序。逻辑对她而言是一种优雅的舞蹈</w:t>
      </w:r>
    </w:p>
    <w:p w14:paraId="6C8E7B4A" w14:textId="369972BA" w:rsidR="00B3596F" w:rsidRPr="00A4100C" w:rsidRDefault="00B3596F" w:rsidP="00A6783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性格：温柔、聪慧、克制；说话节奏轻，眼神像在计算情绪</w:t>
      </w:r>
    </w:p>
    <w:p w14:paraId="311CA75E" w14:textId="60E1ED4F" w:rsidR="00B3596F" w:rsidRPr="00A4100C" w:rsidRDefault="00B3596F" w:rsidP="00A6783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思维：善于从混乱中提炼结构，是连接的逻辑家</w:t>
      </w:r>
    </w:p>
    <w:p w14:paraId="334D80C3" w14:textId="22A6DBA2" w:rsidR="00B3596F" w:rsidRDefault="00B3596F" w:rsidP="00A6783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性格：用理性包裹情绪，对人温和但保持距离</w:t>
      </w:r>
    </w:p>
    <w:p w14:paraId="764498C2" w14:textId="77777777" w:rsidR="0073522F" w:rsidRPr="0073522F" w:rsidRDefault="0073522F" w:rsidP="0073522F">
      <w:pPr>
        <w:autoSpaceDE w:val="0"/>
        <w:autoSpaceDN w:val="0"/>
        <w:adjustRightInd w:val="0"/>
        <w:spacing w:after="0"/>
        <w:ind w:left="360" w:right="4" w:firstLine="0"/>
        <w:rPr>
          <w:rFonts w:asciiTheme="minorEastAsia" w:hAnsiTheme="minorEastAsia" w:cs="Helvetica"/>
        </w:rPr>
      </w:pPr>
    </w:p>
    <w:p w14:paraId="3F519AD9" w14:textId="59DC2E68" w:rsidR="00B3596F" w:rsidRPr="00A4100C" w:rsidRDefault="00426568" w:rsidP="00A6783B">
      <w:pPr>
        <w:autoSpaceDE w:val="0"/>
        <w:autoSpaceDN w:val="0"/>
        <w:adjustRightInd w:val="0"/>
        <w:spacing w:after="0"/>
        <w:ind w:left="720"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ab/>
      </w:r>
      <w:r w:rsidR="00B3596F" w:rsidRPr="00A4100C">
        <w:rPr>
          <w:rFonts w:asciiTheme="minorEastAsia" w:hAnsiTheme="minorEastAsia" w:cs="Helvetica"/>
        </w:rPr>
        <w:t>袁茵自小得到父母爱的熏陶下，觉得世界是美好的，觉得只要你对别人好，别人也</w:t>
      </w:r>
      <w:r w:rsidRPr="00A4100C">
        <w:rPr>
          <w:rFonts w:asciiTheme="minorEastAsia" w:hAnsiTheme="minorEastAsia" w:cs="Helvetica" w:hint="eastAsia"/>
        </w:rPr>
        <w:t>会</w:t>
      </w:r>
      <w:r w:rsidR="00B3596F" w:rsidRPr="00A4100C">
        <w:rPr>
          <w:rFonts w:asciiTheme="minorEastAsia" w:hAnsiTheme="minorEastAsia" w:cs="Helvetica"/>
        </w:rPr>
        <w:t>同样对你好。后来她发现她所崇拜的原生爸爸的不忠，觉得自己有愧于邓霞，即使后</w:t>
      </w:r>
      <w:r w:rsidR="00B3596F" w:rsidRPr="00A4100C">
        <w:rPr>
          <w:rFonts w:asciiTheme="minorEastAsia" w:hAnsiTheme="minorEastAsia" w:cs="Helvetica"/>
        </w:rPr>
        <w:tab/>
        <w:t>来邓霞打算放弃复仇，袁茵毅然亲自继续执行邓霞的计划，一步一步把万林集团搞垮，让万宗达锒铛入狱。</w:t>
      </w:r>
    </w:p>
    <w:p w14:paraId="71454644" w14:textId="2E10E594" w:rsidR="00D15CB4" w:rsidRDefault="00D15CB4" w:rsidP="00A6783B">
      <w:p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</w:p>
    <w:p w14:paraId="38AE40C9" w14:textId="49F89194" w:rsidR="00B3596F" w:rsidRPr="00A4100C" w:rsidRDefault="00B3596F" w:rsidP="00A6783B">
      <w:pPr>
        <w:autoSpaceDE w:val="0"/>
        <w:autoSpaceDN w:val="0"/>
        <w:adjustRightInd w:val="0"/>
        <w:spacing w:after="0"/>
        <w:ind w:left="357"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2）邓霞 - 疯狂偏执</w:t>
      </w:r>
      <w:r w:rsidR="003544CF" w:rsidRPr="00A4100C">
        <w:rPr>
          <w:rFonts w:asciiTheme="minorEastAsia" w:hAnsiTheme="minorEastAsia" w:cs="Helvetica" w:hint="eastAsia"/>
        </w:rPr>
        <w:t>（</w:t>
      </w:r>
      <w:r w:rsidR="003D7805" w:rsidRPr="00A4100C">
        <w:rPr>
          <w:rFonts w:asciiTheme="minorEastAsia" w:hAnsiTheme="minorEastAsia" w:cs="Helvetica" w:hint="eastAsia"/>
        </w:rPr>
        <w:t>代表</w:t>
      </w:r>
      <w:r w:rsidRPr="00A4100C">
        <w:rPr>
          <w:rFonts w:asciiTheme="minorEastAsia" w:hAnsiTheme="minorEastAsia" w:cs="Helvetica"/>
        </w:rPr>
        <w:t>混沌</w:t>
      </w:r>
      <w:r w:rsidR="003544CF" w:rsidRPr="00A4100C">
        <w:rPr>
          <w:rFonts w:asciiTheme="minorEastAsia" w:hAnsiTheme="minorEastAsia" w:cs="Helvetica" w:hint="eastAsia"/>
        </w:rPr>
        <w:t>）</w:t>
      </w:r>
    </w:p>
    <w:p w14:paraId="0FF84394" w14:textId="07C2BB57" w:rsidR="00B3596F" w:rsidRPr="00A4100C" w:rsidRDefault="00B3596F" w:rsidP="00A6783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信念：数学是信仰。她追求真理到近乎自毁，执念于证明、数字的绝对完美</w:t>
      </w:r>
    </w:p>
    <w:p w14:paraId="42452F1A" w14:textId="10A283EB" w:rsidR="00B3596F" w:rsidRPr="00A4100C" w:rsidRDefault="00B3596F" w:rsidP="00A6783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性格：紧绷、犀利、冲动；思维太快以至于语言常常崩裂</w:t>
      </w:r>
    </w:p>
    <w:p w14:paraId="732CC3F8" w14:textId="37F88FF4" w:rsidR="00B3596F" w:rsidRPr="00A4100C" w:rsidRDefault="00B3596F" w:rsidP="00A6783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ind w:right="4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思维：从秩序中撕裂出混乱，是破坏的发现者</w:t>
      </w:r>
    </w:p>
    <w:p w14:paraId="420C78FE" w14:textId="77777777" w:rsidR="008610D8" w:rsidRPr="00A4100C" w:rsidRDefault="00B3596F" w:rsidP="00A6783B">
      <w:pPr>
        <w:pStyle w:val="ListParagraph"/>
        <w:numPr>
          <w:ilvl w:val="0"/>
          <w:numId w:val="13"/>
        </w:numPr>
        <w:autoSpaceDE w:val="0"/>
        <w:autoSpaceDN w:val="0"/>
        <w:spacing w:after="0"/>
        <w:ind w:left="714" w:hanging="357"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性格：对人冷漠，对理念狂热；容易坠入偏执</w:t>
      </w:r>
    </w:p>
    <w:p w14:paraId="25FBA9B2" w14:textId="25F0D86F" w:rsidR="008610D8" w:rsidRPr="00A4100C" w:rsidRDefault="008610D8" w:rsidP="00A6783B">
      <w:pPr>
        <w:autoSpaceDE w:val="0"/>
        <w:autoSpaceDN w:val="0"/>
        <w:adjustRightInd w:val="0"/>
        <w:spacing w:after="0"/>
        <w:ind w:left="360" w:firstLine="0"/>
        <w:contextualSpacing/>
        <w:rPr>
          <w:rFonts w:asciiTheme="minorEastAsia" w:hAnsiTheme="minorEastAsia" w:cs="Helvetica"/>
        </w:rPr>
      </w:pPr>
    </w:p>
    <w:p w14:paraId="23ABDD89" w14:textId="77777777" w:rsidR="00004EB6" w:rsidRPr="00A4100C" w:rsidRDefault="00004EB6" w:rsidP="00A6783B">
      <w:pPr>
        <w:autoSpaceDE w:val="0"/>
        <w:autoSpaceDN w:val="0"/>
        <w:adjustRightInd w:val="0"/>
        <w:spacing w:after="0"/>
        <w:ind w:left="360" w:firstLine="0"/>
        <w:contextualSpacing/>
        <w:rPr>
          <w:rFonts w:asciiTheme="minorEastAsia" w:hAnsiTheme="minorEastAsia" w:cs="Helvetica"/>
        </w:rPr>
      </w:pPr>
    </w:p>
    <w:p w14:paraId="1C7BDC09" w14:textId="29E788EE" w:rsidR="002D1AB9" w:rsidRPr="00A4100C" w:rsidRDefault="00D7699E" w:rsidP="00A6783B">
      <w:pPr>
        <w:autoSpaceDE w:val="0"/>
        <w:autoSpaceDN w:val="0"/>
        <w:adjustRightInd w:val="0"/>
        <w:spacing w:after="0"/>
        <w:ind w:left="0" w:right="4" w:firstLine="0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 w:hint="eastAsia"/>
          <w:b/>
          <w:bCs/>
          <w:u w:val="single"/>
        </w:rPr>
        <w:t>风格，</w:t>
      </w:r>
      <w:r w:rsidR="0068520E" w:rsidRPr="00A4100C">
        <w:rPr>
          <w:rFonts w:asciiTheme="minorEastAsia" w:hAnsiTheme="minorEastAsia" w:cs="Helvetica"/>
          <w:b/>
          <w:bCs/>
          <w:u w:val="single"/>
        </w:rPr>
        <w:t>思想</w:t>
      </w:r>
      <w:r w:rsidR="000146D9" w:rsidRPr="00A4100C">
        <w:rPr>
          <w:rFonts w:asciiTheme="minorEastAsia" w:hAnsiTheme="minorEastAsia" w:cs="Helvetica"/>
          <w:b/>
          <w:bCs/>
          <w:u w:val="single"/>
        </w:rPr>
        <w:t>，</w:t>
      </w:r>
      <w:r w:rsidR="000146D9" w:rsidRPr="00A4100C">
        <w:rPr>
          <w:rFonts w:asciiTheme="minorEastAsia" w:hAnsiTheme="minorEastAsia" w:cs="Helvetica" w:hint="eastAsia"/>
          <w:b/>
          <w:bCs/>
          <w:u w:val="single"/>
        </w:rPr>
        <w:t>美</w:t>
      </w:r>
      <w:r w:rsidR="000146D9" w:rsidRPr="00A4100C">
        <w:rPr>
          <w:rFonts w:asciiTheme="minorEastAsia" w:hAnsiTheme="minorEastAsia" w:cs="Helvetica"/>
          <w:b/>
          <w:bCs/>
          <w:u w:val="single"/>
        </w:rPr>
        <w:t>学</w:t>
      </w:r>
      <w:r w:rsidR="0068520E" w:rsidRPr="00A4100C">
        <w:rPr>
          <w:rFonts w:asciiTheme="minorEastAsia" w:hAnsiTheme="minorEastAsia" w:cs="Helvetica"/>
          <w:b/>
          <w:bCs/>
          <w:u w:val="single"/>
        </w:rPr>
        <w:t>，</w:t>
      </w:r>
      <w:r w:rsidR="00B3596F" w:rsidRPr="00A4100C">
        <w:rPr>
          <w:rFonts w:asciiTheme="minorEastAsia" w:hAnsiTheme="minorEastAsia" w:cs="Helvetica"/>
          <w:b/>
          <w:bCs/>
          <w:u w:val="single"/>
        </w:rPr>
        <w:t>符号</w:t>
      </w:r>
    </w:p>
    <w:p w14:paraId="3ED10156" w14:textId="77777777" w:rsidR="0061779C" w:rsidRPr="00A4100C" w:rsidRDefault="0061779C" w:rsidP="00A6783B">
      <w:pPr>
        <w:autoSpaceDE w:val="0"/>
        <w:autoSpaceDN w:val="0"/>
        <w:adjustRightInd w:val="0"/>
        <w:spacing w:after="0"/>
        <w:ind w:left="360" w:right="4" w:firstLine="0"/>
        <w:contextualSpacing/>
        <w:rPr>
          <w:rFonts w:asciiTheme="minorEastAsia" w:hAnsiTheme="minorEastAsia" w:cs="Helvetica"/>
          <w:bCs/>
        </w:rPr>
      </w:pPr>
    </w:p>
    <w:p w14:paraId="39E21E84" w14:textId="7CC2234B" w:rsidR="00D7699E" w:rsidRPr="00A4100C" w:rsidRDefault="00D7699E" w:rsidP="00A6783B">
      <w:pPr>
        <w:numPr>
          <w:ilvl w:val="0"/>
          <w:numId w:val="7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  <w:bCs/>
        </w:rPr>
      </w:pPr>
      <w:r w:rsidRPr="00A4100C">
        <w:rPr>
          <w:rFonts w:asciiTheme="minorEastAsia" w:hAnsiTheme="minorEastAsia" w:cs="Helvetica" w:hint="eastAsia"/>
          <w:bCs/>
        </w:rPr>
        <w:t>风格：</w:t>
      </w:r>
    </w:p>
    <w:p w14:paraId="2F0889AE" w14:textId="4224A34A" w:rsidR="00F928D3" w:rsidRPr="00A4100C" w:rsidRDefault="00F928D3" w:rsidP="00A6783B">
      <w:pPr>
        <w:numPr>
          <w:ilvl w:val="0"/>
          <w:numId w:val="23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  <w:bCs/>
        </w:rPr>
      </w:pPr>
      <w:r w:rsidRPr="00A4100C">
        <w:rPr>
          <w:rFonts w:asciiTheme="minorEastAsia" w:hAnsiTheme="minorEastAsia" w:cs="Helvetica" w:hint="eastAsia"/>
          <w:bCs/>
        </w:rPr>
        <w:t>故事多重反转</w:t>
      </w:r>
    </w:p>
    <w:p w14:paraId="1B4635CA" w14:textId="1835D442" w:rsidR="00D7699E" w:rsidRPr="00A4100C" w:rsidRDefault="00D7699E" w:rsidP="00A6783B">
      <w:pPr>
        <w:numPr>
          <w:ilvl w:val="0"/>
          <w:numId w:val="23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  <w:bCs/>
        </w:rPr>
      </w:pPr>
      <w:r w:rsidRPr="00A4100C">
        <w:rPr>
          <w:rFonts w:asciiTheme="minorEastAsia" w:hAnsiTheme="minorEastAsia" w:cs="Helvetica" w:hint="eastAsia"/>
          <w:bCs/>
        </w:rPr>
        <w:t>节奏明快</w:t>
      </w:r>
    </w:p>
    <w:p w14:paraId="6BF1BA73" w14:textId="06762975" w:rsidR="00C31FBA" w:rsidRPr="00A4100C" w:rsidRDefault="001F268F" w:rsidP="00A6783B">
      <w:pPr>
        <w:numPr>
          <w:ilvl w:val="0"/>
          <w:numId w:val="23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  <w:bCs/>
        </w:rPr>
      </w:pPr>
      <w:r w:rsidRPr="00A4100C">
        <w:rPr>
          <w:rFonts w:asciiTheme="minorEastAsia" w:hAnsiTheme="minorEastAsia" w:cs="Helvetica" w:hint="eastAsia"/>
          <w:bCs/>
        </w:rPr>
        <w:t>造型</w:t>
      </w:r>
      <w:r w:rsidR="0031205C" w:rsidRPr="00A4100C">
        <w:rPr>
          <w:rFonts w:asciiTheme="minorEastAsia" w:hAnsiTheme="minorEastAsia" w:cs="Helvetica" w:hint="eastAsia"/>
          <w:bCs/>
        </w:rPr>
        <w:t>风格化，</w:t>
      </w:r>
      <w:r w:rsidR="006A7217">
        <w:rPr>
          <w:rFonts w:asciiTheme="minorEastAsia" w:hAnsiTheme="minorEastAsia" w:cs="Helvetica" w:hint="eastAsia"/>
          <w:bCs/>
        </w:rPr>
        <w:t>具</w:t>
      </w:r>
      <w:r w:rsidR="00510D73">
        <w:rPr>
          <w:rFonts w:asciiTheme="minorEastAsia" w:hAnsiTheme="minorEastAsia" w:cs="Helvetica" w:hint="eastAsia"/>
          <w:bCs/>
        </w:rPr>
        <w:t>时尚</w:t>
      </w:r>
      <w:r w:rsidR="00EF2662">
        <w:rPr>
          <w:rFonts w:asciiTheme="minorEastAsia" w:hAnsiTheme="minorEastAsia" w:cs="Helvetica" w:hint="eastAsia"/>
          <w:bCs/>
        </w:rPr>
        <w:t>感</w:t>
      </w:r>
    </w:p>
    <w:p w14:paraId="29470BA4" w14:textId="77777777" w:rsidR="00D7699E" w:rsidRPr="00A4100C" w:rsidRDefault="00D7699E" w:rsidP="00A6783B">
      <w:pPr>
        <w:autoSpaceDE w:val="0"/>
        <w:autoSpaceDN w:val="0"/>
        <w:adjustRightInd w:val="0"/>
        <w:spacing w:after="0"/>
        <w:ind w:left="360" w:right="4" w:firstLine="0"/>
        <w:contextualSpacing/>
        <w:rPr>
          <w:rFonts w:asciiTheme="minorEastAsia" w:hAnsiTheme="minorEastAsia" w:cs="Helvetica"/>
          <w:bCs/>
        </w:rPr>
      </w:pPr>
    </w:p>
    <w:p w14:paraId="7E950DE1" w14:textId="2AC09A09" w:rsidR="0068520E" w:rsidRPr="00A4100C" w:rsidRDefault="0068520E" w:rsidP="00A6783B">
      <w:pPr>
        <w:numPr>
          <w:ilvl w:val="0"/>
          <w:numId w:val="7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  <w:bCs/>
        </w:rPr>
      </w:pPr>
      <w:r w:rsidRPr="00A4100C">
        <w:rPr>
          <w:rFonts w:asciiTheme="minorEastAsia" w:hAnsiTheme="minorEastAsia" w:cs="Helvetica" w:hint="eastAsia"/>
          <w:bCs/>
        </w:rPr>
        <w:t>思想</w:t>
      </w:r>
      <w:r w:rsidR="0005242E" w:rsidRPr="00A4100C">
        <w:rPr>
          <w:rFonts w:asciiTheme="minorEastAsia" w:hAnsiTheme="minorEastAsia" w:cs="Helvetica" w:hint="eastAsia"/>
          <w:bCs/>
        </w:rPr>
        <w:t>：</w:t>
      </w:r>
    </w:p>
    <w:p w14:paraId="5DE6A3A8" w14:textId="356C51DE" w:rsidR="00B3596F" w:rsidRPr="00A4100C" w:rsidRDefault="00B3596F" w:rsidP="00A6783B">
      <w:pPr>
        <w:numPr>
          <w:ilvl w:val="0"/>
          <w:numId w:val="20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  <w:b/>
          <w:bCs/>
        </w:rPr>
      </w:pPr>
      <w:r w:rsidRPr="00A4100C">
        <w:rPr>
          <w:rFonts w:asciiTheme="minorEastAsia" w:hAnsiTheme="minorEastAsia" w:cs="Helvetica"/>
        </w:rPr>
        <w:t>找到她</w:t>
      </w:r>
      <w:r w:rsidR="00777AAE" w:rsidRPr="00A4100C">
        <w:rPr>
          <w:rFonts w:asciiTheme="minorEastAsia" w:hAnsiTheme="minorEastAsia" w:cs="Helvetica" w:hint="eastAsia"/>
        </w:rPr>
        <w:t>，</w:t>
      </w:r>
      <w:r w:rsidRPr="00A4100C">
        <w:rPr>
          <w:rFonts w:asciiTheme="minorEastAsia" w:hAnsiTheme="minorEastAsia" w:cs="Helvetica"/>
        </w:rPr>
        <w:t>就会找到自己</w:t>
      </w:r>
    </w:p>
    <w:p w14:paraId="74215B3D" w14:textId="220DA0ED" w:rsidR="00B3596F" w:rsidRPr="00A4100C" w:rsidRDefault="00B3596F" w:rsidP="00A6783B">
      <w:pPr>
        <w:numPr>
          <w:ilvl w:val="0"/>
          <w:numId w:val="20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不能相信任何人，包括自己</w:t>
      </w:r>
    </w:p>
    <w:p w14:paraId="3EB632FD" w14:textId="5F658C77" w:rsidR="00B3596F" w:rsidRPr="00A4100C" w:rsidRDefault="00B3596F" w:rsidP="00A6783B">
      <w:pPr>
        <w:numPr>
          <w:ilvl w:val="0"/>
          <w:numId w:val="20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人算不如天算：一切都按照精密的计算进行。。除了一点小意外</w:t>
      </w:r>
    </w:p>
    <w:p w14:paraId="55CAABBD" w14:textId="77777777" w:rsidR="00C86528" w:rsidRPr="00A4100C" w:rsidRDefault="00C86528" w:rsidP="00A6783B">
      <w:pPr>
        <w:autoSpaceDE w:val="0"/>
        <w:autoSpaceDN w:val="0"/>
        <w:adjustRightInd w:val="0"/>
        <w:spacing w:after="0"/>
        <w:ind w:left="720" w:right="4"/>
        <w:contextualSpacing/>
        <w:rPr>
          <w:rFonts w:asciiTheme="minorEastAsia" w:hAnsiTheme="minorEastAsia" w:cs="Helvetica"/>
        </w:rPr>
      </w:pPr>
    </w:p>
    <w:p w14:paraId="3DF8504C" w14:textId="4D3FAA78" w:rsidR="00C86528" w:rsidRPr="00A4100C" w:rsidRDefault="00C86528" w:rsidP="00A6783B">
      <w:pPr>
        <w:numPr>
          <w:ilvl w:val="0"/>
          <w:numId w:val="9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美</w:t>
      </w:r>
      <w:r w:rsidRPr="00A4100C">
        <w:rPr>
          <w:rFonts w:asciiTheme="minorEastAsia" w:hAnsiTheme="minorEastAsia" w:cs="Helvetica" w:hint="eastAsia"/>
        </w:rPr>
        <w:t>学</w:t>
      </w:r>
      <w:r w:rsidRPr="00A4100C">
        <w:rPr>
          <w:rFonts w:asciiTheme="minorEastAsia" w:hAnsiTheme="minorEastAsia" w:cs="Helvetica"/>
        </w:rPr>
        <w:t>：</w:t>
      </w:r>
    </w:p>
    <w:p w14:paraId="7A2D5337" w14:textId="77777777" w:rsidR="00C86528" w:rsidRPr="00A4100C" w:rsidRDefault="00C86528" w:rsidP="00A6783B">
      <w:pPr>
        <w:numPr>
          <w:ilvl w:val="0"/>
          <w:numId w:val="19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对称 symmetry</w:t>
      </w:r>
    </w:p>
    <w:p w14:paraId="37DE5C7E" w14:textId="77777777" w:rsidR="00C86528" w:rsidRPr="00A4100C" w:rsidRDefault="00C86528" w:rsidP="00A6783B">
      <w:pPr>
        <w:numPr>
          <w:ilvl w:val="0"/>
          <w:numId w:val="19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镜像 mirror image</w:t>
      </w:r>
    </w:p>
    <w:p w14:paraId="688F1CD2" w14:textId="77777777" w:rsidR="00C86528" w:rsidRPr="00A4100C" w:rsidRDefault="00C86528" w:rsidP="00A6783B">
      <w:pPr>
        <w:numPr>
          <w:ilvl w:val="0"/>
          <w:numId w:val="19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倒影 reflection</w:t>
      </w:r>
    </w:p>
    <w:p w14:paraId="55519654" w14:textId="77777777" w:rsidR="00C86528" w:rsidRPr="00A4100C" w:rsidRDefault="00C86528" w:rsidP="00A6783B">
      <w:pPr>
        <w:numPr>
          <w:ilvl w:val="0"/>
          <w:numId w:val="19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曼陀罗图案</w:t>
      </w:r>
    </w:p>
    <w:p w14:paraId="3600FFE4" w14:textId="2160DA6A" w:rsidR="00C86528" w:rsidRPr="00A4100C" w:rsidRDefault="00C86528" w:rsidP="00A6783B">
      <w:pPr>
        <w:numPr>
          <w:ilvl w:val="0"/>
          <w:numId w:val="19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旋转楼梯</w:t>
      </w:r>
    </w:p>
    <w:p w14:paraId="1BA7D360" w14:textId="49E2EDDD" w:rsidR="001742F6" w:rsidRPr="00A4100C" w:rsidRDefault="001742F6" w:rsidP="00A6783B">
      <w:pPr>
        <w:numPr>
          <w:ilvl w:val="0"/>
          <w:numId w:val="19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 w:hint="eastAsia"/>
        </w:rPr>
        <w:t>迷宫样的城市</w:t>
      </w:r>
      <w:r w:rsidR="00D163DB" w:rsidRPr="00A4100C">
        <w:rPr>
          <w:rFonts w:asciiTheme="minorEastAsia" w:hAnsiTheme="minorEastAsia" w:cs="Helvetica" w:hint="eastAsia"/>
        </w:rPr>
        <w:t>高空镜头</w:t>
      </w:r>
    </w:p>
    <w:p w14:paraId="11E795BD" w14:textId="77777777" w:rsidR="0068520E" w:rsidRPr="00A4100C" w:rsidRDefault="0068520E" w:rsidP="00A6783B">
      <w:pPr>
        <w:autoSpaceDE w:val="0"/>
        <w:autoSpaceDN w:val="0"/>
        <w:adjustRightInd w:val="0"/>
        <w:spacing w:after="0"/>
        <w:ind w:left="360" w:right="4"/>
        <w:contextualSpacing/>
        <w:rPr>
          <w:rFonts w:asciiTheme="minorEastAsia" w:hAnsiTheme="minorEastAsia" w:cs="Helvetica"/>
        </w:rPr>
      </w:pPr>
    </w:p>
    <w:p w14:paraId="6ECEE940" w14:textId="6E04DA30" w:rsidR="00B3596F" w:rsidRPr="00A4100C" w:rsidRDefault="00B3596F" w:rsidP="00A6783B">
      <w:pPr>
        <w:numPr>
          <w:ilvl w:val="0"/>
          <w:numId w:val="7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符号：</w:t>
      </w:r>
    </w:p>
    <w:p w14:paraId="12D7382F" w14:textId="69BD37F6" w:rsidR="00B3596F" w:rsidRPr="00A4100C" w:rsidRDefault="00B3596F" w:rsidP="00A6783B">
      <w:pPr>
        <w:numPr>
          <w:ilvl w:val="0"/>
          <w:numId w:val="18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DNA双螺旋（生命原始密码）</w:t>
      </w:r>
    </w:p>
    <w:p w14:paraId="65932755" w14:textId="5FD70DCE" w:rsidR="00B3596F" w:rsidRPr="00A4100C" w:rsidRDefault="00B3596F" w:rsidP="00A6783B">
      <w:pPr>
        <w:numPr>
          <w:ilvl w:val="0"/>
          <w:numId w:val="18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洋葱（ 真相一层一层的剥开）</w:t>
      </w:r>
    </w:p>
    <w:p w14:paraId="5958D3ED" w14:textId="1304E73C" w:rsidR="00B3596F" w:rsidRPr="00A4100C" w:rsidRDefault="00B3596F" w:rsidP="00A6783B">
      <w:pPr>
        <w:numPr>
          <w:ilvl w:val="0"/>
          <w:numId w:val="18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枷锁与钥匙</w:t>
      </w:r>
    </w:p>
    <w:p w14:paraId="3FC70217" w14:textId="4FAE235D" w:rsidR="00B3596F" w:rsidRPr="00A4100C" w:rsidRDefault="00B3596F" w:rsidP="00A6783B">
      <w:pPr>
        <w:numPr>
          <w:ilvl w:val="0"/>
          <w:numId w:val="18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鹦鹉螺（黄金比例、完美螺旋）</w:t>
      </w:r>
    </w:p>
    <w:p w14:paraId="50A801C6" w14:textId="06C7611F" w:rsidR="00B3596F" w:rsidRPr="00A4100C" w:rsidRDefault="00B3596F" w:rsidP="00A6783B">
      <w:pPr>
        <w:numPr>
          <w:ilvl w:val="0"/>
          <w:numId w:val="18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蜘蛛（建构、逻辑、网状思维）</w:t>
      </w:r>
    </w:p>
    <w:p w14:paraId="5858E577" w14:textId="6A108B47" w:rsidR="00B3596F" w:rsidRPr="00A4100C" w:rsidRDefault="00B3596F" w:rsidP="00A6783B">
      <w:pPr>
        <w:numPr>
          <w:ilvl w:val="0"/>
          <w:numId w:val="18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lastRenderedPageBreak/>
        <w:t>蜜蜂（几何图形）</w:t>
      </w:r>
    </w:p>
    <w:p w14:paraId="6567EC95" w14:textId="7C683572" w:rsidR="00B3596F" w:rsidRPr="00A4100C" w:rsidRDefault="00B3596F" w:rsidP="00A6783B">
      <w:pPr>
        <w:numPr>
          <w:ilvl w:val="0"/>
          <w:numId w:val="18"/>
        </w:numPr>
        <w:autoSpaceDE w:val="0"/>
        <w:autoSpaceDN w:val="0"/>
        <w:adjustRightInd w:val="0"/>
        <w:spacing w:after="0"/>
        <w:ind w:right="4"/>
        <w:contextualSpacing/>
        <w:rPr>
          <w:rFonts w:asciiTheme="minorEastAsia" w:hAnsiTheme="minorEastAsia" w:cs="Helvetica"/>
        </w:rPr>
      </w:pPr>
      <w:r w:rsidRPr="00A4100C">
        <w:rPr>
          <w:rFonts w:asciiTheme="minorEastAsia" w:hAnsiTheme="minorEastAsia" w:cs="Helvetica"/>
        </w:rPr>
        <w:t>蝴蝶（对称、混沌）</w:t>
      </w:r>
    </w:p>
    <w:sectPr w:rsidR="00B3596F" w:rsidRPr="00A4100C" w:rsidSect="00107C24">
      <w:pgSz w:w="12240" w:h="15840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31501ECC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21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2148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32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B306E8"/>
    <w:multiLevelType w:val="hybridMultilevel"/>
    <w:tmpl w:val="52CCCF7E"/>
    <w:lvl w:ilvl="0" w:tplc="0000012D">
      <w:start w:val="1"/>
      <w:numFmt w:val="bullet"/>
      <w:lvlText w:val="•"/>
      <w:lvlJc w:val="left"/>
      <w:pPr>
        <w:ind w:left="717" w:hanging="360"/>
      </w:p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0761402C"/>
    <w:multiLevelType w:val="hybridMultilevel"/>
    <w:tmpl w:val="4B464F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9570615"/>
    <w:multiLevelType w:val="hybridMultilevel"/>
    <w:tmpl w:val="10C23FFC"/>
    <w:lvl w:ilvl="0" w:tplc="DA688BB4">
      <w:start w:val="1"/>
      <w:numFmt w:val="bullet"/>
      <w:lvlText w:val="o"/>
      <w:lvlJc w:val="left"/>
      <w:pPr>
        <w:ind w:left="720" w:hanging="550"/>
      </w:pPr>
      <w:rPr>
        <w:rFonts w:ascii="Courier New" w:hAnsi="Courier New" w:hint="default"/>
        <w:color w:val="auto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3072E2B"/>
    <w:multiLevelType w:val="hybridMultilevel"/>
    <w:tmpl w:val="A50C3AC4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424BF"/>
    <w:multiLevelType w:val="hybridMultilevel"/>
    <w:tmpl w:val="CD967952"/>
    <w:lvl w:ilvl="0" w:tplc="3B5A5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35FE6"/>
    <w:multiLevelType w:val="hybridMultilevel"/>
    <w:tmpl w:val="AECE8C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420AE8"/>
    <w:multiLevelType w:val="hybridMultilevel"/>
    <w:tmpl w:val="0C322C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82E7FED"/>
    <w:multiLevelType w:val="hybridMultilevel"/>
    <w:tmpl w:val="D98EA9D6"/>
    <w:lvl w:ilvl="0" w:tplc="DA688B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auto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14F3B12"/>
    <w:multiLevelType w:val="hybridMultilevel"/>
    <w:tmpl w:val="E1CC0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21F56A7"/>
    <w:multiLevelType w:val="hybridMultilevel"/>
    <w:tmpl w:val="005C2A3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0961A3"/>
    <w:multiLevelType w:val="hybridMultilevel"/>
    <w:tmpl w:val="FCCA741E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2061D5"/>
    <w:multiLevelType w:val="hybridMultilevel"/>
    <w:tmpl w:val="C5422AF0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5BC56DB8"/>
    <w:multiLevelType w:val="hybridMultilevel"/>
    <w:tmpl w:val="037E3F7C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E0C43FC"/>
    <w:multiLevelType w:val="hybridMultilevel"/>
    <w:tmpl w:val="D99025A0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924DD3"/>
    <w:multiLevelType w:val="hybridMultilevel"/>
    <w:tmpl w:val="BC1AC0A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4"/>
  </w:num>
  <w:num w:numId="12">
    <w:abstractNumId w:val="23"/>
  </w:num>
  <w:num w:numId="13">
    <w:abstractNumId w:val="20"/>
  </w:num>
  <w:num w:numId="14">
    <w:abstractNumId w:val="21"/>
  </w:num>
  <w:num w:numId="15">
    <w:abstractNumId w:val="18"/>
  </w:num>
  <w:num w:numId="16">
    <w:abstractNumId w:val="15"/>
  </w:num>
  <w:num w:numId="17">
    <w:abstractNumId w:val="12"/>
  </w:num>
  <w:num w:numId="18">
    <w:abstractNumId w:val="11"/>
  </w:num>
  <w:num w:numId="19">
    <w:abstractNumId w:val="24"/>
  </w:num>
  <w:num w:numId="20">
    <w:abstractNumId w:val="16"/>
  </w:num>
  <w:num w:numId="21">
    <w:abstractNumId w:val="22"/>
  </w:num>
  <w:num w:numId="22">
    <w:abstractNumId w:val="13"/>
  </w:num>
  <w:num w:numId="23">
    <w:abstractNumId w:val="17"/>
  </w:num>
  <w:num w:numId="24">
    <w:abstractNumId w:val="19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6F"/>
    <w:rsid w:val="00004EB6"/>
    <w:rsid w:val="000146D9"/>
    <w:rsid w:val="00027842"/>
    <w:rsid w:val="000308E0"/>
    <w:rsid w:val="0004449A"/>
    <w:rsid w:val="00045CD2"/>
    <w:rsid w:val="0005242E"/>
    <w:rsid w:val="00064B4B"/>
    <w:rsid w:val="000D5C70"/>
    <w:rsid w:val="00107C24"/>
    <w:rsid w:val="00117393"/>
    <w:rsid w:val="001742F6"/>
    <w:rsid w:val="0019128C"/>
    <w:rsid w:val="001A2E79"/>
    <w:rsid w:val="001D46DB"/>
    <w:rsid w:val="001E3DB7"/>
    <w:rsid w:val="001F268F"/>
    <w:rsid w:val="00205992"/>
    <w:rsid w:val="00285433"/>
    <w:rsid w:val="002A0C3B"/>
    <w:rsid w:val="002A5013"/>
    <w:rsid w:val="002D1AB9"/>
    <w:rsid w:val="002E58E5"/>
    <w:rsid w:val="002F226B"/>
    <w:rsid w:val="0031205C"/>
    <w:rsid w:val="003544CF"/>
    <w:rsid w:val="00390265"/>
    <w:rsid w:val="003D7805"/>
    <w:rsid w:val="003E3DDD"/>
    <w:rsid w:val="00426568"/>
    <w:rsid w:val="0045283C"/>
    <w:rsid w:val="004629AA"/>
    <w:rsid w:val="004A19C2"/>
    <w:rsid w:val="004B17A4"/>
    <w:rsid w:val="004B38C4"/>
    <w:rsid w:val="004E00B8"/>
    <w:rsid w:val="00510D73"/>
    <w:rsid w:val="00520288"/>
    <w:rsid w:val="00560A50"/>
    <w:rsid w:val="0061779C"/>
    <w:rsid w:val="006321F8"/>
    <w:rsid w:val="0063294C"/>
    <w:rsid w:val="00665B6B"/>
    <w:rsid w:val="0068520E"/>
    <w:rsid w:val="006A3E2C"/>
    <w:rsid w:val="006A7217"/>
    <w:rsid w:val="006B61CA"/>
    <w:rsid w:val="006B7D5E"/>
    <w:rsid w:val="00714607"/>
    <w:rsid w:val="007208AB"/>
    <w:rsid w:val="00724A2E"/>
    <w:rsid w:val="007311EA"/>
    <w:rsid w:val="0073522F"/>
    <w:rsid w:val="00750D24"/>
    <w:rsid w:val="00777AAE"/>
    <w:rsid w:val="0080560E"/>
    <w:rsid w:val="008204A4"/>
    <w:rsid w:val="0082750A"/>
    <w:rsid w:val="008461E7"/>
    <w:rsid w:val="00855877"/>
    <w:rsid w:val="008610D8"/>
    <w:rsid w:val="00867AB3"/>
    <w:rsid w:val="00900288"/>
    <w:rsid w:val="00930C79"/>
    <w:rsid w:val="009363E9"/>
    <w:rsid w:val="00942DA9"/>
    <w:rsid w:val="00942EB0"/>
    <w:rsid w:val="00995617"/>
    <w:rsid w:val="009C215B"/>
    <w:rsid w:val="00A02532"/>
    <w:rsid w:val="00A149D6"/>
    <w:rsid w:val="00A32D81"/>
    <w:rsid w:val="00A4100C"/>
    <w:rsid w:val="00A6783B"/>
    <w:rsid w:val="00A7234E"/>
    <w:rsid w:val="00A93F3A"/>
    <w:rsid w:val="00A9763A"/>
    <w:rsid w:val="00AD1FF7"/>
    <w:rsid w:val="00AD4249"/>
    <w:rsid w:val="00B14AE5"/>
    <w:rsid w:val="00B3596F"/>
    <w:rsid w:val="00B560D9"/>
    <w:rsid w:val="00B67A2A"/>
    <w:rsid w:val="00B77741"/>
    <w:rsid w:val="00B91F21"/>
    <w:rsid w:val="00BA1A01"/>
    <w:rsid w:val="00BA307D"/>
    <w:rsid w:val="00BB6557"/>
    <w:rsid w:val="00BF78B5"/>
    <w:rsid w:val="00C15627"/>
    <w:rsid w:val="00C31FBA"/>
    <w:rsid w:val="00C5405E"/>
    <w:rsid w:val="00C656F1"/>
    <w:rsid w:val="00C86528"/>
    <w:rsid w:val="00CE6817"/>
    <w:rsid w:val="00D12D65"/>
    <w:rsid w:val="00D15CB4"/>
    <w:rsid w:val="00D163DB"/>
    <w:rsid w:val="00D33592"/>
    <w:rsid w:val="00D357F0"/>
    <w:rsid w:val="00D3648A"/>
    <w:rsid w:val="00D452F3"/>
    <w:rsid w:val="00D53E2C"/>
    <w:rsid w:val="00D74978"/>
    <w:rsid w:val="00D7699E"/>
    <w:rsid w:val="00D8094A"/>
    <w:rsid w:val="00D8378E"/>
    <w:rsid w:val="00DA143A"/>
    <w:rsid w:val="00DA4E39"/>
    <w:rsid w:val="00DA5905"/>
    <w:rsid w:val="00DE7E92"/>
    <w:rsid w:val="00DF3426"/>
    <w:rsid w:val="00E0061F"/>
    <w:rsid w:val="00E02775"/>
    <w:rsid w:val="00E04D4D"/>
    <w:rsid w:val="00E1323A"/>
    <w:rsid w:val="00E175BF"/>
    <w:rsid w:val="00E26468"/>
    <w:rsid w:val="00E45B3D"/>
    <w:rsid w:val="00E55166"/>
    <w:rsid w:val="00E639EC"/>
    <w:rsid w:val="00E64F1F"/>
    <w:rsid w:val="00E67484"/>
    <w:rsid w:val="00EF2662"/>
    <w:rsid w:val="00F0000D"/>
    <w:rsid w:val="00F43584"/>
    <w:rsid w:val="00F73A47"/>
    <w:rsid w:val="00F9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C714"/>
  <w15:chartTrackingRefBased/>
  <w15:docId w15:val="{0A812A36-51BE-2A43-853F-0E32689F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6" w:lineRule="auto"/>
        <w:ind w:left="714" w:right="6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6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125</cp:revision>
  <cp:lastPrinted>2025-11-03T04:36:00Z</cp:lastPrinted>
  <dcterms:created xsi:type="dcterms:W3CDTF">2025-11-02T22:28:00Z</dcterms:created>
  <dcterms:modified xsi:type="dcterms:W3CDTF">2025-11-03T05:27:00Z</dcterms:modified>
</cp:coreProperties>
</file>